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1EC6" w14:textId="6D8E4650" w:rsidR="00F5689F" w:rsidRPr="00731EEE" w:rsidRDefault="00F5689F" w:rsidP="00F5689F"/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480"/>
        <w:gridCol w:w="3576"/>
      </w:tblGrid>
      <w:tr w:rsidR="00E6525B" w:rsidRPr="00731EEE" w14:paraId="189378FA" w14:textId="77777777" w:rsidTr="00FC49E3">
        <w:trPr>
          <w:trHeight w:val="1728"/>
        </w:trPr>
        <w:tc>
          <w:tcPr>
            <w:tcW w:w="2965" w:type="pct"/>
          </w:tcPr>
          <w:p w14:paraId="6C7A7701" w14:textId="1E927BF9" w:rsidR="00E6525B" w:rsidRPr="00731EEE" w:rsidRDefault="000067A1" w:rsidP="00F5689F">
            <w:pPr>
              <w:pStyle w:val="Titel"/>
            </w:pPr>
            <w:r>
              <w:t>David Kuijs</w:t>
            </w:r>
          </w:p>
          <w:p w14:paraId="313462EA" w14:textId="5B5FA739" w:rsidR="00E6525B" w:rsidRPr="00731EEE" w:rsidRDefault="000067A1" w:rsidP="00F5689F">
            <w:pPr>
              <w:pStyle w:val="Ondertitel"/>
            </w:pPr>
            <w:r>
              <w:t>ICT Systeem Engineer</w:t>
            </w:r>
          </w:p>
        </w:tc>
        <w:tc>
          <w:tcPr>
            <w:tcW w:w="377" w:type="pct"/>
          </w:tcPr>
          <w:p w14:paraId="41C38718" w14:textId="77777777" w:rsidR="00E6525B" w:rsidRPr="00731EEE" w:rsidRDefault="00E6525B" w:rsidP="00F5689F"/>
        </w:tc>
        <w:tc>
          <w:tcPr>
            <w:tcW w:w="1658" w:type="pct"/>
            <w:vMerge w:val="restart"/>
            <w:vAlign w:val="bottom"/>
          </w:tcPr>
          <w:p w14:paraId="052286A1" w14:textId="74AAB720" w:rsidR="00E6525B" w:rsidRPr="00731EEE" w:rsidRDefault="00E6525B" w:rsidP="00E6525B">
            <w:pPr>
              <w:pStyle w:val="Hoofdtekstcontactgegevens"/>
            </w:pPr>
          </w:p>
        </w:tc>
      </w:tr>
      <w:tr w:rsidR="00E97CB2" w:rsidRPr="00731EEE" w14:paraId="5109B5F1" w14:textId="77777777" w:rsidTr="00FC49E3">
        <w:trPr>
          <w:trHeight w:val="115"/>
        </w:trPr>
        <w:tc>
          <w:tcPr>
            <w:tcW w:w="2965" w:type="pct"/>
          </w:tcPr>
          <w:p w14:paraId="6C94C1EB" w14:textId="77777777" w:rsidR="00E97CB2" w:rsidRPr="00731EEE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731EEE">
              <w:rPr>
                <w:noProof/>
                <w:sz w:val="10"/>
                <w:szCs w:val="10"/>
                <w:lang w:bidi="nl-NL"/>
              </w:rPr>
              <mc:AlternateContent>
                <mc:Choice Requires="wps">
                  <w:drawing>
                    <wp:inline distT="0" distB="0" distL="0" distR="0" wp14:anchorId="66A43F16" wp14:editId="46152202">
                      <wp:extent cx="3867912" cy="0"/>
                      <wp:effectExtent l="0" t="19050" r="56515" b="38100"/>
                      <wp:docPr id="2" name="Regel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3DA4738" id="Regel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21E04FEE" w14:textId="77777777" w:rsidR="00E97CB2" w:rsidRPr="00731EEE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</w:tcPr>
          <w:p w14:paraId="3567252B" w14:textId="77777777" w:rsidR="00E97CB2" w:rsidRPr="00731EEE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E97CB2" w:rsidRPr="00731EEE" w14:paraId="4D3733AC" w14:textId="77777777" w:rsidTr="00FC49E3">
        <w:trPr>
          <w:trHeight w:val="2592"/>
        </w:trPr>
        <w:tc>
          <w:tcPr>
            <w:tcW w:w="2965" w:type="pct"/>
          </w:tcPr>
          <w:p w14:paraId="7C95B7C9" w14:textId="77777777" w:rsidR="00E97CB2" w:rsidRPr="00731EEE" w:rsidRDefault="00E97CB2" w:rsidP="00F5689F"/>
        </w:tc>
        <w:tc>
          <w:tcPr>
            <w:tcW w:w="377" w:type="pct"/>
          </w:tcPr>
          <w:p w14:paraId="16B8A70A" w14:textId="77777777" w:rsidR="00E97CB2" w:rsidRPr="00731EEE" w:rsidRDefault="00E97CB2" w:rsidP="00F5689F"/>
        </w:tc>
        <w:tc>
          <w:tcPr>
            <w:tcW w:w="1658" w:type="pct"/>
          </w:tcPr>
          <w:p w14:paraId="44ECD86A" w14:textId="77777777" w:rsidR="00E97CB2" w:rsidRPr="00731EEE" w:rsidRDefault="00E97CB2" w:rsidP="00F5689F"/>
        </w:tc>
      </w:tr>
      <w:tr w:rsidR="00FC49E3" w:rsidRPr="00731EEE" w14:paraId="346E480A" w14:textId="77777777" w:rsidTr="00FC49E3">
        <w:tc>
          <w:tcPr>
            <w:tcW w:w="2965" w:type="pct"/>
          </w:tcPr>
          <w:p w14:paraId="59C62D2B" w14:textId="19ABC589" w:rsidR="00FC49E3" w:rsidRPr="00731EEE" w:rsidRDefault="00251E23" w:rsidP="00FC49E3">
            <w:pPr>
              <w:pStyle w:val="Kop1"/>
            </w:pPr>
            <w:r>
              <w:t xml:space="preserve">Persoonlijk </w:t>
            </w:r>
            <w:r w:rsidR="00115483">
              <w:t>p</w:t>
            </w:r>
            <w:r>
              <w:t>rofiel</w:t>
            </w:r>
            <w:r w:rsidR="00FC49E3" w:rsidRPr="00731EEE">
              <w:rPr>
                <w:lang w:bidi="nl-NL"/>
              </w:rPr>
              <w:t xml:space="preserve"> </w:t>
            </w:r>
          </w:p>
        </w:tc>
        <w:tc>
          <w:tcPr>
            <w:tcW w:w="377" w:type="pct"/>
          </w:tcPr>
          <w:p w14:paraId="22BFA2BD" w14:textId="77777777" w:rsidR="00FC49E3" w:rsidRPr="00731EEE" w:rsidRDefault="00FC49E3" w:rsidP="00F5689F"/>
        </w:tc>
        <w:tc>
          <w:tcPr>
            <w:tcW w:w="1658" w:type="pct"/>
          </w:tcPr>
          <w:p w14:paraId="2CD2F784" w14:textId="204FE9E7" w:rsidR="00FC49E3" w:rsidRPr="00731EEE" w:rsidRDefault="00B735D8" w:rsidP="00E97CB2">
            <w:pPr>
              <w:pStyle w:val="Kop1"/>
            </w:pPr>
            <w:r>
              <w:t>Eigenschappen</w:t>
            </w:r>
          </w:p>
        </w:tc>
      </w:tr>
      <w:tr w:rsidR="00E6525B" w:rsidRPr="00731EEE" w14:paraId="309AB438" w14:textId="77777777" w:rsidTr="00FC49E3">
        <w:trPr>
          <w:trHeight w:val="115"/>
        </w:trPr>
        <w:tc>
          <w:tcPr>
            <w:tcW w:w="2965" w:type="pct"/>
          </w:tcPr>
          <w:p w14:paraId="05CE6D3F" w14:textId="77777777" w:rsidR="00E6525B" w:rsidRPr="00731EEE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731EEE">
              <w:rPr>
                <w:noProof/>
                <w:sz w:val="10"/>
                <w:szCs w:val="10"/>
                <w:lang w:bidi="nl-NL"/>
              </w:rPr>
              <mc:AlternateContent>
                <mc:Choice Requires="wps">
                  <w:drawing>
                    <wp:inline distT="0" distB="0" distL="0" distR="0" wp14:anchorId="33C67999" wp14:editId="6033B860">
                      <wp:extent cx="3871686" cy="0"/>
                      <wp:effectExtent l="0" t="19050" r="33655" b="19050"/>
                      <wp:docPr id="4" name="Regel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15F893C" id="Regel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5B41B38C" w14:textId="77777777" w:rsidR="00E6525B" w:rsidRPr="00731EEE" w:rsidRDefault="00E6525B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0291DB67" w14:textId="1723B12F" w:rsidR="00E6525B" w:rsidRPr="00731EEE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731EEE">
              <w:rPr>
                <w:noProof/>
                <w:sz w:val="10"/>
                <w:szCs w:val="10"/>
                <w:lang w:bidi="nl-NL"/>
              </w:rPr>
              <mc:AlternateContent>
                <mc:Choice Requires="wps">
                  <w:drawing>
                    <wp:inline distT="0" distB="0" distL="0" distR="0" wp14:anchorId="3B3513E4" wp14:editId="285302AB">
                      <wp:extent cx="2103120" cy="0"/>
                      <wp:effectExtent l="0" t="19050" r="30480" b="19050"/>
                      <wp:docPr id="16" name="Regel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7577D6F" id="Regel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RPr="00731EEE" w14:paraId="3018E17B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2DDC36A4" w14:textId="062C5670" w:rsidR="00251E23" w:rsidRDefault="003D47C7" w:rsidP="00251E23">
            <w:pPr>
              <w:spacing w:line="240" w:lineRule="auto"/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</w:pPr>
            <w:r w:rsidRPr="00731EEE">
              <w:rPr>
                <w:noProof/>
                <w:lang w:bidi="nl-NL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7BEDE6E" wp14:editId="00100AC0">
                      <wp:simplePos x="0" y="0"/>
                      <wp:positionH relativeFrom="margin">
                        <wp:posOffset>-643890</wp:posOffset>
                      </wp:positionH>
                      <wp:positionV relativeFrom="paragraph">
                        <wp:posOffset>-1592580</wp:posOffset>
                      </wp:positionV>
                      <wp:extent cx="7216140" cy="7132320"/>
                      <wp:effectExtent l="0" t="0" r="3810" b="0"/>
                      <wp:wrapNone/>
                      <wp:docPr id="55" name="Rechthoek 5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216140" cy="713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2F0F5C" id="Rechthoek 58" o:spid="_x0000_s1026" alt="&quot;&quot;" style="position:absolute;margin-left:-50.7pt;margin-top:-125.4pt;width:568.2pt;height:561.6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" fillcolor="#a9d4db [3204]" stroked="f">
                      <w10:wrap anchorx="margin"/>
                    </v:rect>
                  </w:pict>
                </mc:Fallback>
              </mc:AlternateContent>
            </w:r>
          </w:p>
          <w:p w14:paraId="566025C7" w14:textId="1500F7CA" w:rsidR="00251E23" w:rsidRDefault="00251E23" w:rsidP="00251E23">
            <w:pPr>
              <w:spacing w:line="240" w:lineRule="auto"/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</w:pPr>
            <w:r w:rsidRPr="00251E23"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  <w:t xml:space="preserve">Als </w:t>
            </w:r>
            <w:r w:rsidR="004D55B3"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  <w:t>persoon</w:t>
            </w:r>
            <w:r w:rsidRPr="00251E23"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  <w:t xml:space="preserve"> stel ik mij behulpzaam o</w:t>
            </w:r>
            <w:r w:rsidR="00D22C74"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  <w:t>p en in teamverband</w:t>
            </w:r>
            <w:r w:rsidR="000E086B"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  <w:t xml:space="preserve"> </w:t>
            </w:r>
            <w:r w:rsidRPr="00251E23"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  <w:t>word ik gewaardeerd om mijn teamgevoel en mijn luisterend oor. Kernwoorden die bij mij horen zijn: goed kunnen observeren, zorgvuldig handelen</w:t>
            </w:r>
            <w:r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  <w:t xml:space="preserve"> en</w:t>
            </w:r>
            <w:r w:rsidRPr="00251E23"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  <w:t xml:space="preserve"> samenwerken</w:t>
            </w:r>
            <w:r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  <w:t>.</w:t>
            </w:r>
          </w:p>
          <w:p w14:paraId="5453CA39" w14:textId="77777777" w:rsidR="00251E23" w:rsidRPr="00251E23" w:rsidRDefault="00251E23" w:rsidP="00251E23">
            <w:pPr>
              <w:spacing w:line="240" w:lineRule="auto"/>
              <w:rPr>
                <w:rFonts w:eastAsia="Times New Roman" w:cs="Times New Roman"/>
                <w:bCs/>
                <w:sz w:val="22"/>
                <w:szCs w:val="22"/>
                <w:lang w:eastAsia="nl-NL"/>
              </w:rPr>
            </w:pPr>
          </w:p>
          <w:p w14:paraId="6026AAE3" w14:textId="0AC51707" w:rsidR="00251E23" w:rsidRDefault="00251E23" w:rsidP="000067A1">
            <w:pPr>
              <w:pStyle w:val="Datumbereik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Werkervaring</w:t>
            </w:r>
          </w:p>
          <w:p w14:paraId="3D1C1DE2" w14:textId="7AB32A89" w:rsidR="00251E23" w:rsidRDefault="00251E23" w:rsidP="000067A1">
            <w:pPr>
              <w:pStyle w:val="Datumbereik"/>
              <w:rPr>
                <w:b/>
                <w:bCs/>
                <w:sz w:val="32"/>
                <w:szCs w:val="32"/>
              </w:rPr>
            </w:pPr>
            <w:r w:rsidRPr="00731EEE">
              <w:rPr>
                <w:noProof/>
                <w:sz w:val="10"/>
                <w:szCs w:val="10"/>
                <w:lang w:bidi="nl-NL"/>
              </w:rPr>
              <mc:AlternateContent>
                <mc:Choice Requires="wps">
                  <w:drawing>
                    <wp:inline distT="0" distB="0" distL="0" distR="0" wp14:anchorId="4673B5E4" wp14:editId="6015C9DD">
                      <wp:extent cx="3871686" cy="0"/>
                      <wp:effectExtent l="0" t="19050" r="33655" b="19050"/>
                      <wp:docPr id="901615441" name="Regel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D1FA105" id="Regel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21798056" w14:textId="0628EED2" w:rsidR="00AA3AB4" w:rsidRDefault="00251E23" w:rsidP="00251E23">
            <w:pPr>
              <w:pStyle w:val="Datumbereik"/>
            </w:pPr>
            <w:r>
              <w:t>202</w:t>
            </w:r>
            <w:r w:rsidR="00AA3AB4">
              <w:t>2</w:t>
            </w:r>
            <w:r>
              <w:t xml:space="preserve"> – </w:t>
            </w:r>
            <w:r w:rsidR="00AA3AB4">
              <w:t>h</w:t>
            </w:r>
            <w:r>
              <w:t xml:space="preserve">eden </w:t>
            </w:r>
          </w:p>
          <w:p w14:paraId="32B191D6" w14:textId="6C4B57F0" w:rsidR="00251E23" w:rsidRDefault="00251E23" w:rsidP="00251E23">
            <w:pPr>
              <w:pStyle w:val="Datumbereik"/>
            </w:pPr>
            <w:r>
              <w:t>Ik werk bij Intratuin Heerhugowaard als algemene werknemer</w:t>
            </w:r>
            <w:r w:rsidR="00C241C9">
              <w:t>. Ik ben breed inzetbaar</w:t>
            </w:r>
            <w:r w:rsidR="00AA3AB4">
              <w:t>.</w:t>
            </w:r>
          </w:p>
          <w:p w14:paraId="6134937C" w14:textId="77777777" w:rsidR="00251E23" w:rsidRDefault="00251E23" w:rsidP="00251E23">
            <w:pPr>
              <w:pStyle w:val="Datumbereik"/>
            </w:pPr>
          </w:p>
          <w:p w14:paraId="03ABC22B" w14:textId="64951C9A" w:rsidR="00251E23" w:rsidRDefault="00B13283" w:rsidP="000067A1">
            <w:pPr>
              <w:pStyle w:val="Datumbereik"/>
            </w:pPr>
            <w:sdt>
              <w:sdtPr>
                <w:id w:val="1423992511"/>
                <w:placeholder>
                  <w:docPart w:val="BBE5AAAD0D034BDF84C42A26C2E16A51"/>
                </w:placeholder>
                <w:temporary/>
                <w:showingPlcHdr/>
                <w15:appearance w15:val="hidden"/>
              </w:sdtPr>
              <w:sdtEndPr/>
              <w:sdtContent>
                <w:r w:rsidR="00B735D8" w:rsidRPr="00B735D8">
                  <w:rPr>
                    <w:b/>
                    <w:bCs/>
                    <w:sz w:val="32"/>
                    <w:szCs w:val="32"/>
                    <w:lang w:bidi="nl-NL"/>
                  </w:rPr>
                  <w:t>Opleiding</w:t>
                </w:r>
              </w:sdtContent>
            </w:sdt>
          </w:p>
          <w:p w14:paraId="14143226" w14:textId="586A9E62" w:rsidR="00B735D8" w:rsidRDefault="00B735D8" w:rsidP="000067A1">
            <w:pPr>
              <w:pStyle w:val="Datumbereik"/>
            </w:pPr>
            <w:r w:rsidRPr="00731EEE">
              <w:rPr>
                <w:noProof/>
                <w:sz w:val="10"/>
                <w:szCs w:val="10"/>
                <w:lang w:bidi="nl-NL"/>
              </w:rPr>
              <mc:AlternateContent>
                <mc:Choice Requires="wps">
                  <w:drawing>
                    <wp:inline distT="0" distB="0" distL="0" distR="0" wp14:anchorId="0D4B015A" wp14:editId="117F94D1">
                      <wp:extent cx="3871686" cy="0"/>
                      <wp:effectExtent l="0" t="19050" r="33655" b="19050"/>
                      <wp:docPr id="1206387214" name="Regel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416335" id="Regel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27997ECC" w14:textId="27DB349A" w:rsidR="00AA3AB4" w:rsidRPr="00731EEE" w:rsidRDefault="00B735D8" w:rsidP="00B735D8">
            <w:pPr>
              <w:pStyle w:val="Datumbereik"/>
            </w:pPr>
            <w:r>
              <w:t>202</w:t>
            </w:r>
            <w:r w:rsidR="00AA3AB4">
              <w:t>2</w:t>
            </w:r>
            <w:r>
              <w:t xml:space="preserve"> – </w:t>
            </w:r>
            <w:r w:rsidR="00AA3AB4">
              <w:t>h</w:t>
            </w:r>
            <w:r>
              <w:t xml:space="preserve">eden </w:t>
            </w:r>
          </w:p>
          <w:p w14:paraId="3BB4617B" w14:textId="77777777" w:rsidR="00AA3AB4" w:rsidRDefault="00AA3AB4" w:rsidP="00B735D8">
            <w:pPr>
              <w:pStyle w:val="Functietitelendiploma"/>
            </w:pPr>
          </w:p>
          <w:p w14:paraId="2A23F9E7" w14:textId="4D3D1751" w:rsidR="00B735D8" w:rsidRDefault="00B735D8" w:rsidP="00B735D8">
            <w:pPr>
              <w:pStyle w:val="Functietitelendiploma"/>
            </w:pPr>
            <w:r>
              <w:t>ICT Systeem Engineer</w:t>
            </w:r>
          </w:p>
          <w:p w14:paraId="4138CDC4" w14:textId="11CE15B8" w:rsidR="00B735D8" w:rsidRPr="00B735D8" w:rsidRDefault="00B735D8" w:rsidP="00B735D8">
            <w:pPr>
              <w:pStyle w:val="Functietitelendiploma"/>
              <w:rPr>
                <w:b w:val="0"/>
                <w:bCs/>
                <w:sz w:val="18"/>
                <w:szCs w:val="12"/>
              </w:rPr>
            </w:pPr>
            <w:r w:rsidRPr="00B735D8">
              <w:rPr>
                <w:b w:val="0"/>
                <w:bCs/>
                <w:sz w:val="18"/>
                <w:szCs w:val="12"/>
              </w:rPr>
              <w:t>Nova College Beverwijk</w:t>
            </w:r>
          </w:p>
          <w:p w14:paraId="22DC06C3" w14:textId="77777777" w:rsidR="00251E23" w:rsidRDefault="00251E23" w:rsidP="000067A1">
            <w:pPr>
              <w:pStyle w:val="Datumbereik"/>
            </w:pPr>
          </w:p>
          <w:p w14:paraId="2C484BA0" w14:textId="2C9ABC36" w:rsidR="00251E23" w:rsidRPr="00731EEE" w:rsidRDefault="00251E23" w:rsidP="000067A1">
            <w:pPr>
              <w:pStyle w:val="Datumbereik"/>
            </w:pPr>
          </w:p>
        </w:tc>
        <w:tc>
          <w:tcPr>
            <w:tcW w:w="377" w:type="pct"/>
            <w:vMerge w:val="restart"/>
          </w:tcPr>
          <w:p w14:paraId="6C89FBE2" w14:textId="77777777" w:rsidR="00FC49E3" w:rsidRPr="00731EEE" w:rsidRDefault="00FC49E3" w:rsidP="00E6525B"/>
        </w:tc>
        <w:tc>
          <w:tcPr>
            <w:tcW w:w="1658" w:type="pct"/>
          </w:tcPr>
          <w:p w14:paraId="7FB22020" w14:textId="77777777" w:rsidR="00AA3AB4" w:rsidRDefault="00AA3AB4" w:rsidP="00B735D8">
            <w:pPr>
              <w:pStyle w:val="Opsommingstekensvoorvaardigheden"/>
            </w:pPr>
            <w:r>
              <w:t xml:space="preserve">Leergierig </w:t>
            </w:r>
          </w:p>
          <w:p w14:paraId="5CD24B45" w14:textId="17F7277A" w:rsidR="00B735D8" w:rsidRDefault="00B735D8" w:rsidP="00B735D8">
            <w:pPr>
              <w:pStyle w:val="Opsommingstekensvoorvaardigheden"/>
            </w:pPr>
            <w:r>
              <w:t xml:space="preserve">Doelgericht </w:t>
            </w:r>
          </w:p>
          <w:p w14:paraId="117AD3B8" w14:textId="773B79AE" w:rsidR="00B735D8" w:rsidRPr="00731EEE" w:rsidRDefault="00B735D8" w:rsidP="00AA3AB4">
            <w:pPr>
              <w:pStyle w:val="Opsommingstekensvoorvaardigheden"/>
            </w:pPr>
            <w:r>
              <w:t>Resultaatgericht</w:t>
            </w:r>
          </w:p>
        </w:tc>
      </w:tr>
      <w:tr w:rsidR="00FC49E3" w:rsidRPr="00731EEE" w14:paraId="58252057" w14:textId="77777777" w:rsidTr="00FC49E3">
        <w:tc>
          <w:tcPr>
            <w:tcW w:w="2965" w:type="pct"/>
            <w:vMerge/>
          </w:tcPr>
          <w:p w14:paraId="458F08E5" w14:textId="77777777" w:rsidR="00FC49E3" w:rsidRPr="00731EEE" w:rsidRDefault="00FC49E3" w:rsidP="00E97CB2">
            <w:pPr>
              <w:pStyle w:val="Kop1"/>
            </w:pPr>
          </w:p>
        </w:tc>
        <w:tc>
          <w:tcPr>
            <w:tcW w:w="377" w:type="pct"/>
            <w:vMerge/>
          </w:tcPr>
          <w:p w14:paraId="1B551189" w14:textId="77777777" w:rsidR="00FC49E3" w:rsidRPr="00731EEE" w:rsidRDefault="00FC49E3" w:rsidP="00F5689F"/>
        </w:tc>
        <w:tc>
          <w:tcPr>
            <w:tcW w:w="1658" w:type="pct"/>
          </w:tcPr>
          <w:p w14:paraId="298E6E2B" w14:textId="77777777" w:rsidR="00FC49E3" w:rsidRPr="00731EEE" w:rsidRDefault="00B13283" w:rsidP="00E97CB2">
            <w:pPr>
              <w:pStyle w:val="Kop1"/>
            </w:pPr>
            <w:sdt>
              <w:sdtPr>
                <w:id w:val="-1827432767"/>
                <w:placeholder>
                  <w:docPart w:val="35D706C7AB2947338D5FFCD5AC75FAD1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731EEE">
                  <w:rPr>
                    <w:lang w:bidi="nl-NL"/>
                  </w:rPr>
                  <w:t>Vaardigheden</w:t>
                </w:r>
              </w:sdtContent>
            </w:sdt>
          </w:p>
        </w:tc>
      </w:tr>
      <w:tr w:rsidR="00FC49E3" w:rsidRPr="00731EEE" w14:paraId="1C2160F1" w14:textId="77777777" w:rsidTr="00FC49E3">
        <w:trPr>
          <w:trHeight w:val="115"/>
        </w:trPr>
        <w:tc>
          <w:tcPr>
            <w:tcW w:w="2965" w:type="pct"/>
            <w:vMerge/>
          </w:tcPr>
          <w:p w14:paraId="235696B4" w14:textId="77777777" w:rsidR="00FC49E3" w:rsidRPr="00731EEE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</w:tcPr>
          <w:p w14:paraId="4BE03CD9" w14:textId="77777777" w:rsidR="00FC49E3" w:rsidRPr="00731EEE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748B3947" w14:textId="77777777" w:rsidR="00FC49E3" w:rsidRPr="00731EEE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731EEE">
              <w:rPr>
                <w:noProof/>
                <w:sz w:val="10"/>
                <w:szCs w:val="10"/>
                <w:lang w:bidi="nl-NL"/>
              </w:rPr>
              <mc:AlternateContent>
                <mc:Choice Requires="wps">
                  <w:drawing>
                    <wp:inline distT="0" distB="0" distL="0" distR="0" wp14:anchorId="4D4F5EC2" wp14:editId="78F32917">
                      <wp:extent cx="2103120" cy="0"/>
                      <wp:effectExtent l="0" t="19050" r="30480" b="19050"/>
                      <wp:docPr id="13" name="Regel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FCC0A2" id="Regel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RPr="00731EEE" w14:paraId="7548B849" w14:textId="77777777" w:rsidTr="00FC49E3">
        <w:trPr>
          <w:trHeight w:val="2520"/>
        </w:trPr>
        <w:tc>
          <w:tcPr>
            <w:tcW w:w="2965" w:type="pct"/>
            <w:vMerge/>
          </w:tcPr>
          <w:p w14:paraId="4790B2AD" w14:textId="77777777" w:rsidR="00FC49E3" w:rsidRPr="00731EEE" w:rsidRDefault="00FC49E3" w:rsidP="00E97CB2">
            <w:pPr>
              <w:pStyle w:val="Datumbereik"/>
            </w:pPr>
          </w:p>
        </w:tc>
        <w:tc>
          <w:tcPr>
            <w:tcW w:w="377" w:type="pct"/>
            <w:vMerge/>
          </w:tcPr>
          <w:p w14:paraId="1523685F" w14:textId="77777777" w:rsidR="00FC49E3" w:rsidRPr="00731EEE" w:rsidRDefault="00FC49E3" w:rsidP="00E6525B"/>
        </w:tc>
        <w:tc>
          <w:tcPr>
            <w:tcW w:w="1658" w:type="pct"/>
          </w:tcPr>
          <w:p w14:paraId="00597220" w14:textId="2BEDE1CA" w:rsidR="00C241C9" w:rsidRDefault="00C241C9" w:rsidP="00AA3AB4">
            <w:pPr>
              <w:pStyle w:val="Opsommingstekensvoorvaardigheden"/>
            </w:pPr>
            <w:r>
              <w:t>Samenwerkingsvaardigheden</w:t>
            </w:r>
          </w:p>
          <w:p w14:paraId="027BED87" w14:textId="0CB7DE87" w:rsidR="00C241C9" w:rsidRDefault="00C241C9" w:rsidP="00C241C9">
            <w:pPr>
              <w:pStyle w:val="Opsommingstekensvoorvaardigheden"/>
            </w:pPr>
            <w:r>
              <w:t>Werken met</w:t>
            </w:r>
            <w:r w:rsidR="00AA3AB4">
              <w:t xml:space="preserve"> Cisco</w:t>
            </w:r>
          </w:p>
          <w:p w14:paraId="6753F47C" w14:textId="3EF5D251" w:rsidR="00C241C9" w:rsidRDefault="00C241C9" w:rsidP="00C241C9">
            <w:pPr>
              <w:pStyle w:val="Opsommingstekensvoorvaardigheden"/>
            </w:pPr>
            <w:r>
              <w:t>Goede kennis van o.a. Word</w:t>
            </w:r>
            <w:r w:rsidR="00AA3AB4">
              <w:t xml:space="preserve"> en</w:t>
            </w:r>
            <w:r>
              <w:t xml:space="preserve"> </w:t>
            </w:r>
          </w:p>
          <w:p w14:paraId="59358553" w14:textId="207C385A" w:rsidR="00AA3AB4" w:rsidRPr="00731EEE" w:rsidRDefault="00C241C9" w:rsidP="00AA3AB4">
            <w:pPr>
              <w:pStyle w:val="Opsommingstekensvoorvaardigheden"/>
              <w:numPr>
                <w:ilvl w:val="0"/>
                <w:numId w:val="0"/>
              </w:numPr>
              <w:ind w:left="288"/>
            </w:pPr>
            <w:r>
              <w:t>PowerPoint</w:t>
            </w:r>
          </w:p>
        </w:tc>
      </w:tr>
      <w:tr w:rsidR="00FC49E3" w:rsidRPr="00731EEE" w14:paraId="53A67C3A" w14:textId="77777777" w:rsidTr="00FC49E3">
        <w:tc>
          <w:tcPr>
            <w:tcW w:w="2965" w:type="pct"/>
            <w:vMerge/>
          </w:tcPr>
          <w:p w14:paraId="01D2C162" w14:textId="77777777" w:rsidR="00FC49E3" w:rsidRPr="00731EEE" w:rsidRDefault="00FC49E3" w:rsidP="00E97CB2">
            <w:pPr>
              <w:pStyle w:val="Kop1"/>
            </w:pPr>
          </w:p>
        </w:tc>
        <w:tc>
          <w:tcPr>
            <w:tcW w:w="377" w:type="pct"/>
            <w:vMerge/>
          </w:tcPr>
          <w:p w14:paraId="0D517FA2" w14:textId="77777777" w:rsidR="00FC49E3" w:rsidRPr="00731EEE" w:rsidRDefault="00FC49E3" w:rsidP="00F5689F"/>
        </w:tc>
        <w:tc>
          <w:tcPr>
            <w:tcW w:w="1658" w:type="pct"/>
          </w:tcPr>
          <w:p w14:paraId="0A9A11B8" w14:textId="77777777" w:rsidR="00FC49E3" w:rsidRPr="00731EEE" w:rsidRDefault="00B13283" w:rsidP="00E97CB2">
            <w:pPr>
              <w:pStyle w:val="Kop1"/>
            </w:pPr>
            <w:sdt>
              <w:sdtPr>
                <w:id w:val="325716262"/>
                <w:placeholder>
                  <w:docPart w:val="D2B5908516444678A48AB88E924601C6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731EEE">
                  <w:rPr>
                    <w:lang w:bidi="nl-NL"/>
                  </w:rPr>
                  <w:t>Contact</w:t>
                </w:r>
              </w:sdtContent>
            </w:sdt>
          </w:p>
        </w:tc>
      </w:tr>
      <w:tr w:rsidR="00FC49E3" w:rsidRPr="00731EEE" w14:paraId="689741DE" w14:textId="77777777" w:rsidTr="00AA3AB4">
        <w:trPr>
          <w:trHeight w:val="68"/>
        </w:trPr>
        <w:tc>
          <w:tcPr>
            <w:tcW w:w="2965" w:type="pct"/>
            <w:vMerge/>
          </w:tcPr>
          <w:p w14:paraId="34F89717" w14:textId="77777777" w:rsidR="00FC49E3" w:rsidRPr="00731EEE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</w:tcPr>
          <w:p w14:paraId="3FC90E05" w14:textId="77777777" w:rsidR="00FC49E3" w:rsidRPr="00731EEE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1F2BA64B" w14:textId="77777777" w:rsidR="00FC49E3" w:rsidRPr="00731EEE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731EEE">
              <w:rPr>
                <w:noProof/>
                <w:sz w:val="10"/>
                <w:szCs w:val="10"/>
                <w:lang w:bidi="nl-NL"/>
              </w:rPr>
              <mc:AlternateContent>
                <mc:Choice Requires="wps">
                  <w:drawing>
                    <wp:inline distT="0" distB="0" distL="0" distR="0" wp14:anchorId="237C57C9" wp14:editId="74407A61">
                      <wp:extent cx="2103120" cy="0"/>
                      <wp:effectExtent l="0" t="19050" r="30480" b="19050"/>
                      <wp:docPr id="15" name="Regel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67FEB9E" id="Regel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RPr="00731EEE" w14:paraId="0BFB7B06" w14:textId="77777777" w:rsidTr="00FC49E3">
        <w:trPr>
          <w:trHeight w:val="2448"/>
        </w:trPr>
        <w:tc>
          <w:tcPr>
            <w:tcW w:w="2965" w:type="pct"/>
            <w:vMerge/>
          </w:tcPr>
          <w:p w14:paraId="0DC6CB73" w14:textId="77777777" w:rsidR="00FC49E3" w:rsidRPr="00731EEE" w:rsidRDefault="00FC49E3" w:rsidP="00E97CB2">
            <w:pPr>
              <w:pStyle w:val="Datumbereik"/>
            </w:pPr>
          </w:p>
        </w:tc>
        <w:tc>
          <w:tcPr>
            <w:tcW w:w="377" w:type="pct"/>
            <w:vMerge/>
          </w:tcPr>
          <w:p w14:paraId="1E77C08A" w14:textId="77777777" w:rsidR="00FC49E3" w:rsidRPr="00731EEE" w:rsidRDefault="00FC49E3" w:rsidP="00E6525B"/>
        </w:tc>
        <w:tc>
          <w:tcPr>
            <w:tcW w:w="1658" w:type="pct"/>
          </w:tcPr>
          <w:p w14:paraId="5B891F6E" w14:textId="13791B30" w:rsidR="000067A1" w:rsidRDefault="000067A1" w:rsidP="00D87E03">
            <w:pPr>
              <w:pStyle w:val="Hoofdtekstcontactgegevens"/>
            </w:pPr>
            <w:r>
              <w:t>Kameleon 17</w:t>
            </w:r>
          </w:p>
          <w:p w14:paraId="3EF5DC6C" w14:textId="50D0854F" w:rsidR="00FC49E3" w:rsidRPr="00731EEE" w:rsidRDefault="000067A1" w:rsidP="000067A1">
            <w:pPr>
              <w:pStyle w:val="Hoofdtekstcontactgegevens"/>
            </w:pPr>
            <w:r>
              <w:t>1704 VJ Heerhugowaard</w:t>
            </w:r>
          </w:p>
          <w:p w14:paraId="7BE31882" w14:textId="62422807" w:rsidR="00251E23" w:rsidRDefault="00251E23" w:rsidP="00D87E03">
            <w:pPr>
              <w:pStyle w:val="Hoofdtekstcontactgegevens"/>
            </w:pPr>
            <w:hyperlink r:id="rId10" w:history="1">
              <w:r w:rsidRPr="007B275B">
                <w:rPr>
                  <w:rStyle w:val="Hyperlink"/>
                </w:rPr>
                <w:t>186912@novacollege.nl</w:t>
              </w:r>
            </w:hyperlink>
          </w:p>
          <w:p w14:paraId="7915DEAB" w14:textId="323473C8" w:rsidR="00FC49E3" w:rsidRPr="00731EEE" w:rsidRDefault="00251E23" w:rsidP="00D87E03">
            <w:pPr>
              <w:pStyle w:val="Hoofdtekstcontactgegevens"/>
            </w:pPr>
            <w:r>
              <w:rPr>
                <w:lang w:bidi="nl-NL"/>
              </w:rPr>
              <w:t>(06) 18 25 62 25</w:t>
            </w:r>
            <w:r w:rsidR="00FC49E3" w:rsidRPr="00731EEE">
              <w:rPr>
                <w:lang w:bidi="nl-NL"/>
              </w:rPr>
              <w:t xml:space="preserve"> </w:t>
            </w:r>
          </w:p>
          <w:p w14:paraId="570C3FE1" w14:textId="68BF64FF" w:rsidR="00FC49E3" w:rsidRPr="00731EEE" w:rsidRDefault="00FC49E3" w:rsidP="00D87E03">
            <w:pPr>
              <w:pStyle w:val="Hoofdtekstcontactgegevens"/>
            </w:pPr>
          </w:p>
        </w:tc>
      </w:tr>
    </w:tbl>
    <w:p w14:paraId="215C94A2" w14:textId="260A6DA5" w:rsidR="00340C75" w:rsidRPr="00731EEE" w:rsidRDefault="00340C75" w:rsidP="001830C5"/>
    <w:sectPr w:rsidR="00340C75" w:rsidRPr="00731EEE" w:rsidSect="003A425B">
      <w:pgSz w:w="11906" w:h="16838" w:code="9"/>
      <w:pgMar w:top="720" w:right="734" w:bottom="288" w:left="720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F0358" w14:textId="77777777" w:rsidR="00B13283" w:rsidRDefault="00B13283" w:rsidP="001B56AD">
      <w:pPr>
        <w:spacing w:line="240" w:lineRule="auto"/>
      </w:pPr>
      <w:r>
        <w:separator/>
      </w:r>
    </w:p>
  </w:endnote>
  <w:endnote w:type="continuationSeparator" w:id="0">
    <w:p w14:paraId="76F8AFF1" w14:textId="77777777" w:rsidR="00B13283" w:rsidRDefault="00B13283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FFDB6" w14:textId="77777777" w:rsidR="00B13283" w:rsidRDefault="00B13283" w:rsidP="001B56AD">
      <w:pPr>
        <w:spacing w:line="240" w:lineRule="auto"/>
      </w:pPr>
      <w:r>
        <w:separator/>
      </w:r>
    </w:p>
  </w:footnote>
  <w:footnote w:type="continuationSeparator" w:id="0">
    <w:p w14:paraId="5EFC9953" w14:textId="77777777" w:rsidR="00B13283" w:rsidRDefault="00B13283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FE4"/>
    <w:multiLevelType w:val="hybridMultilevel"/>
    <w:tmpl w:val="3C9CBDC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828CD910"/>
    <w:lvl w:ilvl="0" w:tplc="C35E7442">
      <w:start w:val="1"/>
      <w:numFmt w:val="bullet"/>
      <w:pStyle w:val="Opsommingstekensvaardigheden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446E6828"/>
    <w:multiLevelType w:val="hybridMultilevel"/>
    <w:tmpl w:val="051074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2137482013">
    <w:abstractNumId w:val="3"/>
  </w:num>
  <w:num w:numId="2" w16cid:durableId="793132933">
    <w:abstractNumId w:val="6"/>
  </w:num>
  <w:num w:numId="3" w16cid:durableId="1897275316">
    <w:abstractNumId w:val="5"/>
  </w:num>
  <w:num w:numId="4" w16cid:durableId="741562871">
    <w:abstractNumId w:val="1"/>
  </w:num>
  <w:num w:numId="5" w16cid:durableId="1575772453">
    <w:abstractNumId w:val="2"/>
  </w:num>
  <w:num w:numId="6" w16cid:durableId="1533107871">
    <w:abstractNumId w:val="7"/>
  </w:num>
  <w:num w:numId="7" w16cid:durableId="1603143097">
    <w:abstractNumId w:val="4"/>
  </w:num>
  <w:num w:numId="8" w16cid:durableId="15684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7A1"/>
    <w:rsid w:val="000067A1"/>
    <w:rsid w:val="000168B2"/>
    <w:rsid w:val="000430BC"/>
    <w:rsid w:val="000B7E9E"/>
    <w:rsid w:val="000E086B"/>
    <w:rsid w:val="00115483"/>
    <w:rsid w:val="001527E9"/>
    <w:rsid w:val="001647A0"/>
    <w:rsid w:val="001830C5"/>
    <w:rsid w:val="001B56AD"/>
    <w:rsid w:val="00251E23"/>
    <w:rsid w:val="00273963"/>
    <w:rsid w:val="002A59D5"/>
    <w:rsid w:val="00304D79"/>
    <w:rsid w:val="00340C75"/>
    <w:rsid w:val="003A425B"/>
    <w:rsid w:val="003C31C2"/>
    <w:rsid w:val="003D47C7"/>
    <w:rsid w:val="003E6D64"/>
    <w:rsid w:val="003F6860"/>
    <w:rsid w:val="004C7E05"/>
    <w:rsid w:val="004D55B3"/>
    <w:rsid w:val="00561E3B"/>
    <w:rsid w:val="005B1B13"/>
    <w:rsid w:val="005D49CA"/>
    <w:rsid w:val="005F18D0"/>
    <w:rsid w:val="006A06AE"/>
    <w:rsid w:val="006F7F1C"/>
    <w:rsid w:val="00731EEE"/>
    <w:rsid w:val="007466F4"/>
    <w:rsid w:val="007648F1"/>
    <w:rsid w:val="00793691"/>
    <w:rsid w:val="00810BD7"/>
    <w:rsid w:val="00851431"/>
    <w:rsid w:val="008539E9"/>
    <w:rsid w:val="0086291E"/>
    <w:rsid w:val="008D7BC7"/>
    <w:rsid w:val="00A1439F"/>
    <w:rsid w:val="00A635D5"/>
    <w:rsid w:val="00A82D03"/>
    <w:rsid w:val="00AA3AB4"/>
    <w:rsid w:val="00B13283"/>
    <w:rsid w:val="00B735D8"/>
    <w:rsid w:val="00B80EE9"/>
    <w:rsid w:val="00BB23D5"/>
    <w:rsid w:val="00BB6147"/>
    <w:rsid w:val="00C241C9"/>
    <w:rsid w:val="00C764ED"/>
    <w:rsid w:val="00C8183F"/>
    <w:rsid w:val="00C83E97"/>
    <w:rsid w:val="00D22C74"/>
    <w:rsid w:val="00D87E03"/>
    <w:rsid w:val="00E6525B"/>
    <w:rsid w:val="00E97CB2"/>
    <w:rsid w:val="00ED6E70"/>
    <w:rsid w:val="00EF10F2"/>
    <w:rsid w:val="00F41ACF"/>
    <w:rsid w:val="00F5689F"/>
    <w:rsid w:val="00F7064C"/>
    <w:rsid w:val="00FA6B46"/>
    <w:rsid w:val="00FC49E3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93B2AE"/>
  <w15:docId w15:val="{3D74C6D6-DDDC-4B93-A76F-2402FEEE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735D8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Kop3">
    <w:name w:val="heading 3"/>
    <w:aliases w:val="Heading 3 Section Category"/>
    <w:basedOn w:val="Standaard"/>
    <w:next w:val="Standaard"/>
    <w:link w:val="Kop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Kop4">
    <w:name w:val="heading 4"/>
    <w:aliases w:val="Heading 4 Job Title"/>
    <w:basedOn w:val="Standaard"/>
    <w:next w:val="Standaard"/>
    <w:link w:val="Kop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uiPriority w:val="1"/>
    <w:semiHidden/>
    <w:qFormat/>
    <w:rsid w:val="00EF10F2"/>
  </w:style>
  <w:style w:type="paragraph" w:styleId="Lijstalinea">
    <w:name w:val="List Paragraph"/>
    <w:basedOn w:val="Standaard"/>
    <w:uiPriority w:val="1"/>
    <w:semiHidden/>
    <w:qFormat/>
  </w:style>
  <w:style w:type="paragraph" w:customStyle="1" w:styleId="Tabelalinea">
    <w:name w:val="Tabelalinea"/>
    <w:basedOn w:val="Standaard"/>
    <w:uiPriority w:val="1"/>
    <w:semiHidden/>
    <w:qFormat/>
  </w:style>
  <w:style w:type="character" w:customStyle="1" w:styleId="Kop1Char">
    <w:name w:val="Kop 1 Char"/>
    <w:basedOn w:val="Standaardalinea-lettertype"/>
    <w:link w:val="Kop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Kop3Char">
    <w:name w:val="Kop 3 Char"/>
    <w:aliases w:val="Heading 3 Section Category Char"/>
    <w:basedOn w:val="Standaardalinea-lettertype"/>
    <w:link w:val="Kop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Kop4Char">
    <w:name w:val="Kop 4 Char"/>
    <w:aliases w:val="Heading 4 Job Title Char"/>
    <w:basedOn w:val="Standaardalinea-lettertype"/>
    <w:link w:val="Kop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Hoofdtekstcontactgegevens">
    <w:name w:val="Hoofdtekst contactgegevens"/>
    <w:basedOn w:val="Plattetekst"/>
    <w:qFormat/>
    <w:rsid w:val="00D87E03"/>
    <w:pPr>
      <w:spacing w:before="240"/>
      <w:ind w:left="14"/>
      <w:contextualSpacing/>
    </w:pPr>
  </w:style>
  <w:style w:type="paragraph" w:customStyle="1" w:styleId="Opsommingstekensvoorvaardigheden">
    <w:name w:val="Opsommingstekens voor vaardigheden"/>
    <w:basedOn w:val="Opsommingstekensvaardigheden"/>
    <w:qFormat/>
    <w:rsid w:val="00D87E03"/>
  </w:style>
  <w:style w:type="paragraph" w:customStyle="1" w:styleId="Opsommingstekensvaardigheden">
    <w:name w:val="Opsommingstekens vaardigheden"/>
    <w:basedOn w:val="Hoofdtekstcontactgegevens"/>
    <w:semiHidden/>
    <w:qFormat/>
    <w:rsid w:val="00EF10F2"/>
    <w:pPr>
      <w:numPr>
        <w:numId w:val="5"/>
      </w:numPr>
    </w:pPr>
  </w:style>
  <w:style w:type="paragraph" w:styleId="Titel">
    <w:name w:val="Title"/>
    <w:basedOn w:val="Standaard"/>
    <w:next w:val="Standaard"/>
    <w:link w:val="Titel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elChar">
    <w:name w:val="Titel Char"/>
    <w:basedOn w:val="Standaardalinea-lettertype"/>
    <w:link w:val="Titel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Functielocatiecursief">
    <w:name w:val="Functielocatie cursief"/>
    <w:basedOn w:val="Standaardalinea-lettertype"/>
    <w:uiPriority w:val="1"/>
    <w:semiHidden/>
    <w:qFormat/>
    <w:rsid w:val="00EF10F2"/>
    <w:rPr>
      <w:i/>
      <w:iCs/>
    </w:rPr>
  </w:style>
  <w:style w:type="character" w:customStyle="1" w:styleId="Functiecursief">
    <w:name w:val="Functie cursief"/>
    <w:basedOn w:val="Standaardalinea-lettertype"/>
    <w:uiPriority w:val="1"/>
    <w:semiHidden/>
    <w:qFormat/>
    <w:rsid w:val="00EF10F2"/>
    <w:rPr>
      <w:i/>
      <w:iCs/>
    </w:rPr>
  </w:style>
  <w:style w:type="paragraph" w:customStyle="1" w:styleId="Hoofdtekst">
    <w:name w:val="Hoofdtekst"/>
    <w:basedOn w:val="Standaard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Opsommingstekensvoorhoofdtekst">
    <w:name w:val="Opsommingstekens voor hoofdtekst"/>
    <w:basedOn w:val="Hoofdtekst"/>
    <w:uiPriority w:val="99"/>
    <w:semiHidden/>
    <w:rsid w:val="00EF10F2"/>
    <w:pPr>
      <w:ind w:left="180" w:hanging="180"/>
    </w:pPr>
  </w:style>
  <w:style w:type="paragraph" w:styleId="Ondertitel">
    <w:name w:val="Subtitle"/>
    <w:basedOn w:val="Kop2"/>
    <w:next w:val="Standaard"/>
    <w:link w:val="Ondertitel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Tekstvantijdelijkeaanduiding">
    <w:name w:val="Placeholder Text"/>
    <w:basedOn w:val="Standaardalinea-lettertype"/>
    <w:uiPriority w:val="99"/>
    <w:semiHidden/>
    <w:rsid w:val="00F5689F"/>
    <w:rPr>
      <w:color w:val="808080"/>
    </w:rPr>
  </w:style>
  <w:style w:type="table" w:styleId="Tabelraster">
    <w:name w:val="Table Grid"/>
    <w:basedOn w:val="Standaardtabe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F5689F"/>
    <w:rPr>
      <w:color w:val="4495A2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Koptekstdoel">
    <w:name w:val="Koptekst doel"/>
    <w:basedOn w:val="Standaard"/>
    <w:qFormat/>
    <w:rsid w:val="00E97CB2"/>
    <w:rPr>
      <w:b/>
      <w:bCs/>
      <w:sz w:val="20"/>
      <w:szCs w:val="20"/>
    </w:rPr>
  </w:style>
  <w:style w:type="paragraph" w:customStyle="1" w:styleId="Datumbereik">
    <w:name w:val="Datumbereik"/>
    <w:basedOn w:val="Standaard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Functietitelendiploma">
    <w:name w:val="Functietitel en diploma"/>
    <w:basedOn w:val="Standaard"/>
    <w:qFormat/>
    <w:rsid w:val="00FC49E3"/>
    <w:pPr>
      <w:spacing w:line="240" w:lineRule="auto"/>
    </w:pPr>
    <w:rPr>
      <w:b/>
      <w:sz w:val="22"/>
    </w:rPr>
  </w:style>
  <w:style w:type="character" w:customStyle="1" w:styleId="Bedrijfsnaam">
    <w:name w:val="Bedrijfsnaam"/>
    <w:basedOn w:val="Standaardalinea-lettertype"/>
    <w:uiPriority w:val="1"/>
    <w:qFormat/>
    <w:rsid w:val="00E97CB2"/>
    <w:rPr>
      <w:i/>
    </w:rPr>
  </w:style>
  <w:style w:type="paragraph" w:customStyle="1" w:styleId="Functieomschrijving">
    <w:name w:val="Functieomschrijving"/>
    <w:basedOn w:val="Standaard"/>
    <w:qFormat/>
    <w:rsid w:val="00FC49E3"/>
    <w:pPr>
      <w:spacing w:after="240"/>
      <w:ind w:right="720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Koptekst">
    <w:name w:val="header"/>
    <w:basedOn w:val="Standaard"/>
    <w:link w:val="Koptekst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Voettekst">
    <w:name w:val="footer"/>
    <w:basedOn w:val="Standaard"/>
    <w:link w:val="Voettekst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B56AD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186912@novacollege.n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CV%20met%20impac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D706C7AB2947338D5FFCD5AC75FAD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9D85CB2-9B35-405A-9F8C-748421A723B7}"/>
      </w:docPartPr>
      <w:docPartBody>
        <w:p w:rsidR="007A1903" w:rsidRDefault="007A1903">
          <w:pPr>
            <w:pStyle w:val="35D706C7AB2947338D5FFCD5AC75FAD1"/>
          </w:pPr>
          <w:r w:rsidRPr="00731EEE">
            <w:rPr>
              <w:lang w:bidi="nl-NL"/>
            </w:rPr>
            <w:t>Vaardigheden</w:t>
          </w:r>
        </w:p>
      </w:docPartBody>
    </w:docPart>
    <w:docPart>
      <w:docPartPr>
        <w:name w:val="D2B5908516444678A48AB88E924601C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C0B00BC-348F-4B8A-A206-43213ABCC550}"/>
      </w:docPartPr>
      <w:docPartBody>
        <w:p w:rsidR="007A1903" w:rsidRDefault="007A1903">
          <w:pPr>
            <w:pStyle w:val="D2B5908516444678A48AB88E924601C6"/>
          </w:pPr>
          <w:r w:rsidRPr="00731EEE">
            <w:rPr>
              <w:lang w:bidi="nl-NL"/>
            </w:rPr>
            <w:t>Contact</w:t>
          </w:r>
        </w:p>
      </w:docPartBody>
    </w:docPart>
    <w:docPart>
      <w:docPartPr>
        <w:name w:val="BBE5AAAD0D034BDF84C42A26C2E16A5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94B4CF0-2D1A-4CF2-A204-1ECCA772ECE5}"/>
      </w:docPartPr>
      <w:docPartBody>
        <w:p w:rsidR="007A1903" w:rsidRDefault="007A1903" w:rsidP="007A1903">
          <w:pPr>
            <w:pStyle w:val="BBE5AAAD0D034BDF84C42A26C2E16A51"/>
          </w:pPr>
          <w:r w:rsidRPr="00731EEE">
            <w:rPr>
              <w:lang w:bidi="nl-NL"/>
            </w:rPr>
            <w:t>Opleiding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4530288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03"/>
    <w:rsid w:val="000168B2"/>
    <w:rsid w:val="000960A4"/>
    <w:rsid w:val="00561E3B"/>
    <w:rsid w:val="007648F1"/>
    <w:rsid w:val="007A1903"/>
    <w:rsid w:val="008D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A1903"/>
    <w:rPr>
      <w:color w:val="808080"/>
    </w:rPr>
  </w:style>
  <w:style w:type="paragraph" w:customStyle="1" w:styleId="35D706C7AB2947338D5FFCD5AC75FAD1">
    <w:name w:val="35D706C7AB2947338D5FFCD5AC75FAD1"/>
  </w:style>
  <w:style w:type="paragraph" w:customStyle="1" w:styleId="D2B5908516444678A48AB88E924601C6">
    <w:name w:val="D2B5908516444678A48AB88E924601C6"/>
  </w:style>
  <w:style w:type="character" w:styleId="Hyperlink">
    <w:name w:val="Hyperlink"/>
    <w:basedOn w:val="Standaardalinea-lettertype"/>
    <w:uiPriority w:val="99"/>
    <w:unhideWhenUsed/>
    <w:rPr>
      <w:color w:val="467886" w:themeColor="hyperlink"/>
      <w:u w:val="single"/>
    </w:rPr>
  </w:style>
  <w:style w:type="paragraph" w:customStyle="1" w:styleId="BBE5AAAD0D034BDF84C42A26C2E16A51">
    <w:name w:val="BBE5AAAD0D034BDF84C42A26C2E16A51"/>
    <w:rsid w:val="007A19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F3B845-4FA5-4DD4-A83D-89059E47C8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met impact</Template>
  <TotalTime>0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Kuijs</dc:creator>
  <cp:keywords/>
  <dc:description/>
  <cp:lastModifiedBy>Kuijs, David</cp:lastModifiedBy>
  <cp:revision>2</cp:revision>
  <dcterms:created xsi:type="dcterms:W3CDTF">2026-05-06T12:52:00Z</dcterms:created>
  <dcterms:modified xsi:type="dcterms:W3CDTF">2026-05-06T12:52:00Z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